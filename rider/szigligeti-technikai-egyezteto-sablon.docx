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206F6" w14:textId="77777777" w:rsidR="00D15591" w:rsidRDefault="00D15591" w:rsidP="00D15591">
      <w:pPr>
        <w:pStyle w:val="Nincstrkz"/>
        <w:jc w:val="center"/>
        <w:rPr>
          <w:b/>
        </w:rPr>
      </w:pPr>
    </w:p>
    <w:p w14:paraId="70FCA740" w14:textId="448F4479" w:rsidR="00D15591" w:rsidRDefault="00D15591" w:rsidP="00D15591">
      <w:pPr>
        <w:pStyle w:val="Nincstrkz"/>
        <w:jc w:val="center"/>
        <w:rPr>
          <w:b/>
          <w:spacing w:val="20"/>
          <w:kern w:val="2"/>
          <w:position w:val="17"/>
          <w:sz w:val="28"/>
          <w:szCs w:val="28"/>
          <w:u w:val="single"/>
        </w:rPr>
      </w:pPr>
      <w:r w:rsidRPr="00D15591">
        <w:rPr>
          <w:b/>
          <w:spacing w:val="20"/>
          <w:kern w:val="2"/>
          <w:position w:val="17"/>
          <w:sz w:val="28"/>
          <w:szCs w:val="28"/>
          <w:u w:val="single"/>
        </w:rPr>
        <w:t>SZOLNOKI SZIGLIGETI SZÍNHÁZ NONPROFIT KFT.</w:t>
      </w:r>
    </w:p>
    <w:p w14:paraId="63DD9C99" w14:textId="77777777" w:rsidR="00D15591" w:rsidRPr="00D15591" w:rsidRDefault="00D15591" w:rsidP="00D15591">
      <w:pPr>
        <w:pStyle w:val="Nincstrkz"/>
        <w:jc w:val="center"/>
        <w:rPr>
          <w:b/>
          <w:spacing w:val="20"/>
          <w:kern w:val="2"/>
          <w:position w:val="17"/>
          <w:sz w:val="28"/>
          <w:szCs w:val="28"/>
          <w:u w:val="single"/>
        </w:rPr>
      </w:pPr>
    </w:p>
    <w:p w14:paraId="27A92DC6" w14:textId="77777777" w:rsidR="00D15591" w:rsidRDefault="00D15591" w:rsidP="00D15591">
      <w:pPr>
        <w:pStyle w:val="Cmsor1"/>
        <w:tabs>
          <w:tab w:val="left" w:pos="180"/>
        </w:tabs>
        <w:spacing w:line="480" w:lineRule="auto"/>
        <w:jc w:val="center"/>
        <w:rPr>
          <w:sz w:val="24"/>
        </w:rPr>
      </w:pPr>
      <w:r>
        <w:t xml:space="preserve">TECHNIKAI EGYEZTETŐ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212"/>
      </w:tblGrid>
      <w:tr w:rsidR="00D15591" w14:paraId="646E13FF" w14:textId="77777777" w:rsidTr="00785CAE"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DD195" w14:textId="77777777" w:rsidR="00D15591" w:rsidRDefault="00D15591" w:rsidP="00785CAE">
            <w:pPr>
              <w:pStyle w:val="Cmsor1"/>
              <w:tabs>
                <w:tab w:val="left" w:pos="180"/>
              </w:tabs>
              <w:spacing w:line="240" w:lineRule="auto"/>
            </w:pPr>
            <w:r>
              <w:rPr>
                <w:sz w:val="24"/>
              </w:rPr>
              <w:t xml:space="preserve">Színház neve: </w:t>
            </w:r>
          </w:p>
        </w:tc>
      </w:tr>
      <w:tr w:rsidR="00D15591" w14:paraId="79145F95" w14:textId="77777777" w:rsidTr="00785CAE">
        <w:trPr>
          <w:trHeight w:val="276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219CA" w14:textId="77777777" w:rsidR="00D15591" w:rsidRDefault="00D15591" w:rsidP="00785CAE">
            <w:pPr>
              <w:pStyle w:val="Cmsor1"/>
              <w:tabs>
                <w:tab w:val="left" w:pos="180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Előadás szerzője, címe: </w:t>
            </w:r>
          </w:p>
          <w:p w14:paraId="61A459C2" w14:textId="77777777" w:rsidR="00D15591" w:rsidRDefault="00D15591" w:rsidP="00785CAE"/>
        </w:tc>
      </w:tr>
      <w:tr w:rsidR="00D15591" w14:paraId="5CD11BD7" w14:textId="77777777" w:rsidTr="00785CAE">
        <w:trPr>
          <w:trHeight w:val="276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3DDDA" w14:textId="77777777" w:rsidR="00D15591" w:rsidRDefault="00D15591" w:rsidP="00785CAE">
            <w:pPr>
              <w:pStyle w:val="Cmsor1"/>
              <w:tabs>
                <w:tab w:val="left" w:pos="180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Előadás időpontja:</w:t>
            </w:r>
          </w:p>
          <w:p w14:paraId="3282BE73" w14:textId="77777777" w:rsidR="00D15591" w:rsidRDefault="00D15591" w:rsidP="00785CAE"/>
        </w:tc>
      </w:tr>
      <w:tr w:rsidR="00D15591" w14:paraId="131C1F9B" w14:textId="77777777" w:rsidTr="00785CAE"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5EDAE" w14:textId="77777777" w:rsidR="00D15591" w:rsidRDefault="00D15591" w:rsidP="00785CAE">
            <w:pPr>
              <w:pStyle w:val="Cmsor1"/>
              <w:tabs>
                <w:tab w:val="left" w:pos="180"/>
              </w:tabs>
              <w:spacing w:line="240" w:lineRule="auto"/>
            </w:pPr>
            <w:r>
              <w:rPr>
                <w:sz w:val="24"/>
              </w:rPr>
              <w:t>Kapcsolattartó személy</w:t>
            </w:r>
            <w:r>
              <w:rPr>
                <w:b w:val="0"/>
                <w:sz w:val="20"/>
              </w:rPr>
              <w:t xml:space="preserve">: </w:t>
            </w:r>
          </w:p>
        </w:tc>
      </w:tr>
    </w:tbl>
    <w:p w14:paraId="38F5264C" w14:textId="77777777" w:rsidR="00D15591" w:rsidRDefault="00D15591" w:rsidP="00D15591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6"/>
        <w:gridCol w:w="4606"/>
      </w:tblGrid>
      <w:tr w:rsidR="00D15591" w14:paraId="7CCC3A22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AF2CC" w14:textId="77777777" w:rsidR="00D15591" w:rsidRDefault="00D15591" w:rsidP="00785CAE">
            <w:pPr>
              <w:pStyle w:val="Cmsor1"/>
              <w:tabs>
                <w:tab w:val="left" w:pos="180"/>
              </w:tabs>
              <w:spacing w:line="240" w:lineRule="auto"/>
              <w:rPr>
                <w:b w:val="0"/>
                <w:sz w:val="20"/>
              </w:rPr>
            </w:pPr>
            <w:r>
              <w:rPr>
                <w:sz w:val="24"/>
              </w:rPr>
              <w:t>Terveznek-e előzetes helyszíni szemlét:</w:t>
            </w:r>
          </w:p>
          <w:p w14:paraId="17D15700" w14:textId="77777777" w:rsidR="00D15591" w:rsidRDefault="00D15591" w:rsidP="00785CAE">
            <w:pPr>
              <w:pStyle w:val="Cmsor1"/>
              <w:tabs>
                <w:tab w:val="left" w:pos="180"/>
              </w:tabs>
              <w:spacing w:line="240" w:lineRule="auto"/>
            </w:pPr>
            <w:r>
              <w:rPr>
                <w:b w:val="0"/>
                <w:sz w:val="20"/>
              </w:rPr>
              <w:t>(kérem egyeztetni)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35B23" w14:textId="77777777" w:rsidR="00D15591" w:rsidRDefault="00D15591" w:rsidP="00785CAE"/>
        </w:tc>
      </w:tr>
    </w:tbl>
    <w:p w14:paraId="41DF242F" w14:textId="77777777" w:rsidR="00D15591" w:rsidRDefault="00D15591" w:rsidP="00D15591">
      <w:pPr>
        <w:spacing w:line="360" w:lineRule="auto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70"/>
        <w:gridCol w:w="3071"/>
        <w:gridCol w:w="3071"/>
      </w:tblGrid>
      <w:tr w:rsidR="00D15591" w14:paraId="6D964CAA" w14:textId="77777777" w:rsidTr="00785CAE">
        <w:trPr>
          <w:trHeight w:val="525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C0667" w14:textId="77777777" w:rsidR="00D15591" w:rsidRDefault="00D15591" w:rsidP="00785CAE">
            <w:pPr>
              <w:jc w:val="center"/>
            </w:pPr>
            <w:r>
              <w:rPr>
                <w:b/>
                <w:bCs/>
              </w:rPr>
              <w:t>Előadás időtartama: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E6367" w14:textId="77777777" w:rsidR="00D15591" w:rsidRDefault="00D15591" w:rsidP="00785CAE">
            <w:pPr>
              <w:jc w:val="center"/>
            </w:pPr>
            <w:r>
              <w:rPr>
                <w:b/>
                <w:bCs/>
              </w:rPr>
              <w:t>Felvonás/ok száma: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832EB" w14:textId="77777777" w:rsidR="00D15591" w:rsidRDefault="00D15591" w:rsidP="00785CAE">
            <w:pPr>
              <w:tabs>
                <w:tab w:val="left" w:pos="3240"/>
                <w:tab w:val="left" w:pos="6120"/>
              </w:tabs>
              <w:jc w:val="center"/>
            </w:pPr>
            <w:r>
              <w:rPr>
                <w:b/>
                <w:bCs/>
              </w:rPr>
              <w:t>Szünet/</w:t>
            </w:r>
            <w:proofErr w:type="spellStart"/>
            <w:r>
              <w:rPr>
                <w:b/>
                <w:bCs/>
              </w:rPr>
              <w:t>ek</w:t>
            </w:r>
            <w:proofErr w:type="spellEnd"/>
            <w:r>
              <w:rPr>
                <w:b/>
                <w:bCs/>
              </w:rPr>
              <w:t xml:space="preserve"> hossza:</w:t>
            </w:r>
          </w:p>
        </w:tc>
      </w:tr>
      <w:tr w:rsidR="00D15591" w14:paraId="1237CEA7" w14:textId="77777777" w:rsidTr="00785CAE">
        <w:trPr>
          <w:trHeight w:val="450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81A28" w14:textId="77777777" w:rsidR="00D15591" w:rsidRDefault="00D15591" w:rsidP="00785CAE"/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048DF" w14:textId="77777777" w:rsidR="00D15591" w:rsidRDefault="00D15591" w:rsidP="00785CAE">
            <w:pPr>
              <w:tabs>
                <w:tab w:val="left" w:pos="3240"/>
                <w:tab w:val="left" w:pos="6120"/>
              </w:tabs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872C5" w14:textId="77777777" w:rsidR="00D15591" w:rsidRDefault="00D15591" w:rsidP="00785CAE">
            <w:pPr>
              <w:rPr>
                <w:bCs/>
              </w:rPr>
            </w:pPr>
          </w:p>
        </w:tc>
      </w:tr>
    </w:tbl>
    <w:p w14:paraId="01FFA368" w14:textId="77777777" w:rsidR="00D15591" w:rsidRDefault="00D15591" w:rsidP="00D15591"/>
    <w:tbl>
      <w:tblPr>
        <w:tblW w:w="10862" w:type="dxa"/>
        <w:tblLayout w:type="fixed"/>
        <w:tblLook w:val="0000" w:firstRow="0" w:lastRow="0" w:firstColumn="0" w:lastColumn="0" w:noHBand="0" w:noVBand="0"/>
      </w:tblPr>
      <w:tblGrid>
        <w:gridCol w:w="3070"/>
        <w:gridCol w:w="3071"/>
        <w:gridCol w:w="1650"/>
        <w:gridCol w:w="1421"/>
        <w:gridCol w:w="1650"/>
      </w:tblGrid>
      <w:tr w:rsidR="00D15591" w14:paraId="300FBAA6" w14:textId="77777777" w:rsidTr="00441290">
        <w:trPr>
          <w:gridAfter w:val="1"/>
          <w:wAfter w:w="1650" w:type="dxa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C6BE0" w14:textId="77777777" w:rsidR="00D15591" w:rsidRDefault="00D15591" w:rsidP="00785CAE">
            <w:pPr>
              <w:spacing w:line="360" w:lineRule="auto"/>
            </w:pPr>
            <w:r>
              <w:rPr>
                <w:b/>
              </w:rPr>
              <w:t>Próba igény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358D5" w14:textId="77777777" w:rsidR="00D15591" w:rsidRDefault="00D15591" w:rsidP="00785CAE">
            <w:pPr>
              <w:spacing w:line="360" w:lineRule="auto"/>
            </w:pPr>
            <w:r>
              <w:rPr>
                <w:b/>
              </w:rPr>
              <w:t>Felújító vagy lejáró: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8F6F" w14:textId="77777777" w:rsidR="00D15591" w:rsidRDefault="00D15591" w:rsidP="00785CAE">
            <w:pPr>
              <w:spacing w:line="360" w:lineRule="auto"/>
            </w:pPr>
            <w:r>
              <w:rPr>
                <w:b/>
              </w:rPr>
              <w:t>Időpont: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28E08" w14:textId="77777777" w:rsidR="00D15591" w:rsidRDefault="00D15591" w:rsidP="00785CAE">
            <w:pPr>
              <w:spacing w:line="360" w:lineRule="auto"/>
            </w:pPr>
            <w:r>
              <w:rPr>
                <w:b/>
              </w:rPr>
              <w:t>Időtartam:</w:t>
            </w:r>
          </w:p>
        </w:tc>
      </w:tr>
      <w:tr w:rsidR="00441290" w14:paraId="2B9942FC" w14:textId="1BB14FD1" w:rsidTr="00441290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841CD" w14:textId="77777777" w:rsidR="00441290" w:rsidRDefault="00441290" w:rsidP="00441290">
            <w:pPr>
              <w:snapToGrid w:val="0"/>
              <w:spacing w:line="360" w:lineRule="auto"/>
              <w:rPr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14AF6" w14:textId="77777777" w:rsidR="00441290" w:rsidRDefault="00441290" w:rsidP="00441290">
            <w:pPr>
              <w:spacing w:line="360" w:lineRule="auto"/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59204" w14:textId="77777777" w:rsidR="00441290" w:rsidRDefault="00441290" w:rsidP="00441290">
            <w:pPr>
              <w:spacing w:line="360" w:lineRule="auto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F6458" w14:textId="77777777" w:rsidR="00441290" w:rsidRDefault="00441290" w:rsidP="00441290">
            <w:pPr>
              <w:snapToGrid w:val="0"/>
              <w:spacing w:line="360" w:lineRule="auto"/>
            </w:pPr>
          </w:p>
        </w:tc>
        <w:tc>
          <w:tcPr>
            <w:tcW w:w="1650" w:type="dxa"/>
          </w:tcPr>
          <w:p w14:paraId="7C4FC24A" w14:textId="77777777" w:rsidR="00441290" w:rsidRDefault="00441290" w:rsidP="00441290">
            <w:pPr>
              <w:spacing w:line="259" w:lineRule="auto"/>
            </w:pPr>
          </w:p>
        </w:tc>
      </w:tr>
    </w:tbl>
    <w:p w14:paraId="31AB8E2C" w14:textId="77777777" w:rsidR="00D15591" w:rsidRDefault="00D15591" w:rsidP="00D15591"/>
    <w:tbl>
      <w:tblPr>
        <w:tblW w:w="922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11"/>
        <w:gridCol w:w="2033"/>
        <w:gridCol w:w="2585"/>
      </w:tblGrid>
      <w:tr w:rsidR="00D15591" w14:paraId="580BEDFD" w14:textId="77777777" w:rsidTr="00A64496">
        <w:tc>
          <w:tcPr>
            <w:tcW w:w="4611" w:type="dxa"/>
            <w:tcBorders>
              <w:bottom w:val="single" w:sz="4" w:space="0" w:color="000000"/>
            </w:tcBorders>
            <w:shd w:val="clear" w:color="auto" w:fill="FFFFFF"/>
          </w:tcPr>
          <w:p w14:paraId="1D79F28C" w14:textId="77777777" w:rsidR="00D15591" w:rsidRDefault="00D15591" w:rsidP="00785CAE">
            <w:pPr>
              <w:snapToGrid w:val="0"/>
              <w:spacing w:line="360" w:lineRule="auto"/>
              <w:jc w:val="both"/>
              <w:rPr>
                <w:bCs/>
                <w:kern w:val="2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5AA00D" w14:textId="77777777" w:rsidR="00D15591" w:rsidRDefault="00D15591" w:rsidP="00785CAE">
            <w:pPr>
              <w:snapToGrid w:val="0"/>
              <w:jc w:val="center"/>
              <w:rPr>
                <w:b/>
                <w:bCs/>
                <w:kern w:val="2"/>
              </w:rPr>
            </w:pPr>
            <w:r>
              <w:rPr>
                <w:b/>
                <w:bCs/>
                <w:kern w:val="2"/>
              </w:rPr>
              <w:t>időtartama</w:t>
            </w:r>
          </w:p>
          <w:p w14:paraId="31BAFF98" w14:textId="77777777" w:rsidR="00D15591" w:rsidRDefault="00D15591" w:rsidP="00785CAE">
            <w:pPr>
              <w:snapToGrid w:val="0"/>
              <w:jc w:val="center"/>
            </w:pPr>
            <w:r>
              <w:rPr>
                <w:b/>
                <w:bCs/>
                <w:kern w:val="2"/>
              </w:rPr>
              <w:t>(óra):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EC4122" w14:textId="77777777" w:rsidR="00D15591" w:rsidRDefault="00D15591" w:rsidP="00785CAE">
            <w:pPr>
              <w:snapToGrid w:val="0"/>
              <w:jc w:val="center"/>
              <w:rPr>
                <w:b/>
                <w:bCs/>
                <w:kern w:val="2"/>
              </w:rPr>
            </w:pPr>
            <w:r>
              <w:rPr>
                <w:b/>
                <w:bCs/>
                <w:kern w:val="2"/>
              </w:rPr>
              <w:t xml:space="preserve">kezdő </w:t>
            </w:r>
          </w:p>
          <w:p w14:paraId="1B8BAA2B" w14:textId="77777777" w:rsidR="00D15591" w:rsidRDefault="00D15591" w:rsidP="00785CAE">
            <w:pPr>
              <w:snapToGrid w:val="0"/>
              <w:jc w:val="center"/>
            </w:pPr>
            <w:r>
              <w:rPr>
                <w:b/>
                <w:bCs/>
                <w:kern w:val="2"/>
              </w:rPr>
              <w:t>időpontja:</w:t>
            </w:r>
          </w:p>
        </w:tc>
      </w:tr>
      <w:tr w:rsidR="00D15591" w14:paraId="75746F0D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B5EFDB" w14:textId="4D343418" w:rsidR="00D15591" w:rsidRDefault="00D15591" w:rsidP="00785CAE">
            <w:pPr>
              <w:snapToGrid w:val="0"/>
              <w:jc w:val="both"/>
            </w:pPr>
            <w:r>
              <w:rPr>
                <w:b/>
                <w:bCs/>
                <w:kern w:val="2"/>
              </w:rPr>
              <w:t>A beszerelés össz</w:t>
            </w:r>
            <w:r w:rsidR="006E65DF">
              <w:rPr>
                <w:b/>
                <w:bCs/>
                <w:kern w:val="2"/>
              </w:rPr>
              <w:t>esen</w:t>
            </w:r>
            <w:r>
              <w:rPr>
                <w:b/>
                <w:bCs/>
                <w:kern w:val="2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BF8272" w14:textId="07572E46" w:rsidR="00D15591" w:rsidRDefault="006E65DF" w:rsidP="00785CAE">
            <w:pPr>
              <w:snapToGrid w:val="0"/>
              <w:spacing w:line="360" w:lineRule="auto"/>
              <w:jc w:val="center"/>
              <w:rPr>
                <w:bCs/>
                <w:kern w:val="2"/>
              </w:rPr>
            </w:pPr>
            <w:r>
              <w:rPr>
                <w:bCs/>
                <w:kern w:val="2"/>
              </w:rP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FC19BF" w14:textId="3696DB71" w:rsidR="00D15591" w:rsidRDefault="006E65DF" w:rsidP="00785CAE">
            <w:pPr>
              <w:snapToGrid w:val="0"/>
              <w:spacing w:line="360" w:lineRule="auto"/>
              <w:jc w:val="center"/>
            </w:pPr>
            <w:r>
              <w:t>x</w:t>
            </w:r>
          </w:p>
        </w:tc>
      </w:tr>
      <w:tr w:rsidR="00D15591" w14:paraId="72B7440A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B89E740" w14:textId="033050DD" w:rsidR="00A64496" w:rsidRDefault="00A64496" w:rsidP="00785CAE">
            <w:pPr>
              <w:snapToGrid w:val="0"/>
              <w:rPr>
                <w:b/>
                <w:kern w:val="2"/>
              </w:rPr>
            </w:pPr>
            <w:r>
              <w:rPr>
                <w:b/>
                <w:kern w:val="2"/>
              </w:rPr>
              <w:t>Ezen belül:</w:t>
            </w:r>
          </w:p>
          <w:p w14:paraId="55249C54" w14:textId="2A084D4A" w:rsidR="00D15591" w:rsidRDefault="00D15591" w:rsidP="00785CAE">
            <w:pPr>
              <w:snapToGrid w:val="0"/>
            </w:pPr>
            <w:r>
              <w:rPr>
                <w:b/>
                <w:kern w:val="2"/>
              </w:rPr>
              <w:t>Díszletépítés: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8E2006" w14:textId="6B907FA9" w:rsidR="00D15591" w:rsidRDefault="006E65DF" w:rsidP="00785CAE">
            <w:pPr>
              <w:snapToGrid w:val="0"/>
              <w:spacing w:line="360" w:lineRule="auto"/>
              <w:jc w:val="center"/>
              <w:rPr>
                <w:bCs/>
                <w:kern w:val="2"/>
              </w:rPr>
            </w:pPr>
            <w:r>
              <w:rPr>
                <w:bCs/>
                <w:kern w:val="2"/>
              </w:rP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6F7A64" w14:textId="217E5A34" w:rsidR="00D15591" w:rsidRDefault="006E65DF" w:rsidP="00785CAE">
            <w:pPr>
              <w:snapToGrid w:val="0"/>
              <w:spacing w:line="360" w:lineRule="auto"/>
              <w:jc w:val="center"/>
            </w:pPr>
            <w:r>
              <w:t>x</w:t>
            </w:r>
          </w:p>
        </w:tc>
      </w:tr>
      <w:tr w:rsidR="00D15591" w14:paraId="2F33F609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BBA1B41" w14:textId="77777777" w:rsidR="00D15591" w:rsidRDefault="00D15591" w:rsidP="00785CAE">
            <w:pPr>
              <w:snapToGrid w:val="0"/>
            </w:pPr>
            <w:r>
              <w:rPr>
                <w:b/>
                <w:kern w:val="2"/>
              </w:rPr>
              <w:t>Világítás: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B494E9" w14:textId="61103204" w:rsidR="00D15591" w:rsidRDefault="006E65DF" w:rsidP="00785CAE">
            <w:pPr>
              <w:snapToGrid w:val="0"/>
              <w:spacing w:line="360" w:lineRule="auto"/>
              <w:jc w:val="center"/>
              <w:rPr>
                <w:bCs/>
                <w:kern w:val="2"/>
              </w:rPr>
            </w:pPr>
            <w:r>
              <w:rPr>
                <w:bCs/>
                <w:kern w:val="2"/>
              </w:rP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C171B6" w14:textId="455BBDE3" w:rsidR="00D15591" w:rsidRDefault="006E65DF" w:rsidP="00785CAE">
            <w:pPr>
              <w:snapToGrid w:val="0"/>
              <w:spacing w:line="360" w:lineRule="auto"/>
              <w:jc w:val="center"/>
            </w:pPr>
            <w:r>
              <w:t>x</w:t>
            </w:r>
          </w:p>
        </w:tc>
      </w:tr>
      <w:tr w:rsidR="00D15591" w14:paraId="3E9AEC52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728378" w14:textId="77777777" w:rsidR="00D15591" w:rsidRDefault="00D15591" w:rsidP="00785CAE">
            <w:pPr>
              <w:snapToGrid w:val="0"/>
            </w:pPr>
            <w:r>
              <w:rPr>
                <w:b/>
                <w:kern w:val="2"/>
              </w:rPr>
              <w:t>Hangbeállás: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2A8861" w14:textId="42864483" w:rsidR="00D15591" w:rsidRDefault="006E65DF" w:rsidP="00785CAE">
            <w:pPr>
              <w:snapToGrid w:val="0"/>
              <w:spacing w:line="360" w:lineRule="auto"/>
              <w:jc w:val="center"/>
              <w:rPr>
                <w:bCs/>
                <w:kern w:val="2"/>
              </w:rPr>
            </w:pPr>
            <w:r>
              <w:rPr>
                <w:bCs/>
                <w:kern w:val="2"/>
              </w:rP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BEDFC3" w14:textId="33FF37E6" w:rsidR="00D15591" w:rsidRDefault="006E65DF" w:rsidP="00785CAE">
            <w:pPr>
              <w:snapToGrid w:val="0"/>
              <w:spacing w:line="360" w:lineRule="auto"/>
              <w:jc w:val="center"/>
              <w:rPr>
                <w:bCs/>
                <w:kern w:val="2"/>
              </w:rPr>
            </w:pPr>
            <w:r>
              <w:rPr>
                <w:bCs/>
                <w:kern w:val="2"/>
              </w:rPr>
              <w:t>x</w:t>
            </w:r>
          </w:p>
        </w:tc>
      </w:tr>
      <w:tr w:rsidR="00D15591" w14:paraId="3499A011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868CD45" w14:textId="77777777" w:rsidR="00D15591" w:rsidRDefault="00D15591" w:rsidP="00785CAE">
            <w:pPr>
              <w:snapToGrid w:val="0"/>
            </w:pPr>
            <w:r>
              <w:rPr>
                <w:b/>
                <w:kern w:val="2"/>
              </w:rPr>
              <w:t>Videóbeállás: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97B4D8" w14:textId="75E636E2" w:rsidR="00D15591" w:rsidRDefault="006E65DF" w:rsidP="00785CAE">
            <w:pPr>
              <w:snapToGrid w:val="0"/>
              <w:spacing w:line="360" w:lineRule="auto"/>
              <w:jc w:val="center"/>
              <w:rPr>
                <w:b/>
                <w:bCs/>
                <w:kern w:val="2"/>
              </w:rPr>
            </w:pPr>
            <w:r>
              <w:rPr>
                <w:b/>
                <w:bCs/>
                <w:kern w:val="2"/>
              </w:rP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1A813" w14:textId="1BD481DA" w:rsidR="00D15591" w:rsidRDefault="006E65DF" w:rsidP="00785CAE">
            <w:pPr>
              <w:snapToGrid w:val="0"/>
              <w:spacing w:line="360" w:lineRule="auto"/>
              <w:jc w:val="center"/>
              <w:rPr>
                <w:bCs/>
                <w:kern w:val="2"/>
              </w:rPr>
            </w:pPr>
            <w:r>
              <w:rPr>
                <w:bCs/>
                <w:kern w:val="2"/>
              </w:rPr>
              <w:t>x</w:t>
            </w:r>
          </w:p>
        </w:tc>
      </w:tr>
      <w:tr w:rsidR="00D15591" w14:paraId="3B0CB674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9E8ABD" w14:textId="6F9ADF6F" w:rsidR="00D15591" w:rsidRDefault="00D15591" w:rsidP="00785CAE">
            <w:pPr>
              <w:snapToGrid w:val="0"/>
              <w:jc w:val="both"/>
            </w:pPr>
            <w:r>
              <w:rPr>
                <w:b/>
                <w:bCs/>
                <w:kern w:val="2"/>
              </w:rPr>
              <w:t>Világításszerelés kezdési időpontja: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3D30FA" w14:textId="7AE77D6D" w:rsidR="00D15591" w:rsidRPr="002A0CF1" w:rsidRDefault="00441290" w:rsidP="00785CAE">
            <w:pPr>
              <w:snapToGrid w:val="0"/>
              <w:spacing w:line="360" w:lineRule="auto"/>
              <w:jc w:val="center"/>
              <w:rPr>
                <w:bCs/>
                <w:kern w:val="2"/>
                <w:highlight w:val="yellow"/>
              </w:rPr>
            </w:pPr>
            <w:r w:rsidRPr="00441290">
              <w:rPr>
                <w:bCs/>
                <w:kern w:val="2"/>
              </w:rP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8CC921" w14:textId="56EA706A" w:rsidR="00D15591" w:rsidRDefault="00441290" w:rsidP="00785CAE">
            <w:pPr>
              <w:snapToGrid w:val="0"/>
              <w:spacing w:line="360" w:lineRule="auto"/>
              <w:jc w:val="center"/>
            </w:pPr>
            <w:r>
              <w:t>x</w:t>
            </w:r>
          </w:p>
        </w:tc>
      </w:tr>
      <w:tr w:rsidR="00D15591" w14:paraId="452AD5D6" w14:textId="77777777" w:rsidTr="00A64496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1C05435" w14:textId="77777777" w:rsidR="00D15591" w:rsidRDefault="00D15591" w:rsidP="00785CAE">
            <w:pPr>
              <w:snapToGrid w:val="0"/>
              <w:jc w:val="both"/>
            </w:pPr>
            <w:r>
              <w:rPr>
                <w:b/>
                <w:bCs/>
                <w:kern w:val="2"/>
              </w:rPr>
              <w:t xml:space="preserve">A bontás időtartama: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6B6DCF" w14:textId="1010681F" w:rsidR="00D15591" w:rsidRDefault="00441290" w:rsidP="00785CAE">
            <w:pPr>
              <w:snapToGrid w:val="0"/>
              <w:spacing w:line="360" w:lineRule="auto"/>
              <w:jc w:val="center"/>
            </w:pPr>
            <w:r>
              <w:t>x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60A872" w14:textId="60772C46" w:rsidR="00D15591" w:rsidRDefault="00441290" w:rsidP="00785CAE">
            <w:pPr>
              <w:snapToGrid w:val="0"/>
              <w:spacing w:line="360" w:lineRule="auto"/>
              <w:jc w:val="center"/>
            </w:pPr>
            <w:r>
              <w:t>x</w:t>
            </w:r>
          </w:p>
        </w:tc>
      </w:tr>
    </w:tbl>
    <w:p w14:paraId="175A43F8" w14:textId="77777777" w:rsidR="00D15591" w:rsidRDefault="00D15591" w:rsidP="00D15591">
      <w:pPr>
        <w:tabs>
          <w:tab w:val="left" w:pos="3240"/>
          <w:tab w:val="left" w:pos="6120"/>
        </w:tabs>
        <w:spacing w:line="480" w:lineRule="auto"/>
      </w:pPr>
    </w:p>
    <w:tbl>
      <w:tblPr>
        <w:tblW w:w="9279" w:type="dxa"/>
        <w:tblLayout w:type="fixed"/>
        <w:tblLook w:val="0000" w:firstRow="0" w:lastRow="0" w:firstColumn="0" w:lastColumn="0" w:noHBand="0" w:noVBand="0"/>
      </w:tblPr>
      <w:tblGrid>
        <w:gridCol w:w="4673"/>
        <w:gridCol w:w="4606"/>
      </w:tblGrid>
      <w:tr w:rsidR="00D15591" w14:paraId="764C1B57" w14:textId="77777777" w:rsidTr="00BA2392">
        <w:trPr>
          <w:trHeight w:val="795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0693A" w14:textId="77777777" w:rsidR="00D15591" w:rsidRDefault="00D15591" w:rsidP="00BA2392">
            <w:pPr>
              <w:tabs>
                <w:tab w:val="left" w:pos="3240"/>
                <w:tab w:val="left" w:pos="6120"/>
              </w:tabs>
              <w:spacing w:line="240" w:lineRule="auto"/>
              <w:rPr>
                <w:b/>
              </w:rPr>
            </w:pPr>
            <w:r w:rsidRPr="00BA2392">
              <w:rPr>
                <w:b/>
                <w:u w:val="single"/>
              </w:rPr>
              <w:lastRenderedPageBreak/>
              <w:t>Technikai ügyelet igény:</w:t>
            </w:r>
            <w:r>
              <w:rPr>
                <w:b/>
              </w:rPr>
              <w:br/>
            </w:r>
          </w:p>
          <w:p w14:paraId="7F3861F0" w14:textId="77777777" w:rsidR="00FE0D17" w:rsidRDefault="00FE0D17" w:rsidP="00BA2392">
            <w:pPr>
              <w:tabs>
                <w:tab w:val="left" w:pos="3240"/>
                <w:tab w:val="left" w:pos="6120"/>
              </w:tabs>
              <w:spacing w:line="240" w:lineRule="auto"/>
              <w:rPr>
                <w:b/>
              </w:rPr>
            </w:pPr>
          </w:p>
          <w:p w14:paraId="7CEE30AB" w14:textId="17F565A9" w:rsidR="00FE0D17" w:rsidRPr="00D15591" w:rsidRDefault="00FE0D17" w:rsidP="00BA2392">
            <w:pPr>
              <w:tabs>
                <w:tab w:val="left" w:pos="3240"/>
                <w:tab w:val="left" w:pos="6120"/>
              </w:tabs>
              <w:spacing w:line="240" w:lineRule="auto"/>
              <w:rPr>
                <w:b/>
              </w:rPr>
            </w:pP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E1D6F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</w:tbl>
    <w:p w14:paraId="60C1C7A6" w14:textId="77777777" w:rsidR="00D15591" w:rsidRDefault="00D15591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  <w:caps/>
          <w:sz w:val="28"/>
        </w:rPr>
      </w:pPr>
    </w:p>
    <w:p w14:paraId="05150CA4" w14:textId="77777777" w:rsidR="00D15591" w:rsidRDefault="00D15591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</w:rPr>
      </w:pPr>
      <w:r>
        <w:rPr>
          <w:b/>
          <w:caps/>
          <w:sz w:val="28"/>
        </w:rPr>
        <w:t>Érkező járművek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70"/>
        <w:gridCol w:w="3071"/>
        <w:gridCol w:w="3071"/>
      </w:tblGrid>
      <w:tr w:rsidR="00D15591" w14:paraId="018385CF" w14:textId="77777777" w:rsidTr="00785CAE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2A12F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Típusa: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E44FD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Rendszáma: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9919A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Együttes tömege:</w:t>
            </w:r>
          </w:p>
        </w:tc>
      </w:tr>
      <w:tr w:rsidR="00D15591" w14:paraId="277A38AA" w14:textId="77777777" w:rsidTr="00785CAE">
        <w:trPr>
          <w:trHeight w:val="769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106E7" w14:textId="34130A5F" w:rsidR="00D15591" w:rsidRDefault="00D15591" w:rsidP="00785CAE"/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2A84D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F9C42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  <w:tr w:rsidR="00D15591" w14:paraId="5A4FE744" w14:textId="77777777" w:rsidTr="00785CAE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DC9D70" w14:textId="5981BE6B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096B3" w14:textId="77777777" w:rsidR="00D15591" w:rsidRDefault="00D15591" w:rsidP="00785CAE">
            <w:pPr>
              <w:snapToGrid w:val="0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20FAB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  <w:r>
              <w:t>-</w:t>
            </w:r>
          </w:p>
        </w:tc>
      </w:tr>
      <w:tr w:rsidR="00D15591" w14:paraId="35EBCD7E" w14:textId="77777777" w:rsidTr="00785CAE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7F4DE" w14:textId="6172FBE4" w:rsidR="00D15591" w:rsidRPr="00044A67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  <w:rPr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9C856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73CFE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</w:tr>
      <w:tr w:rsidR="00D15591" w14:paraId="1A302281" w14:textId="77777777" w:rsidTr="00785CAE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71FDC" w14:textId="13363EAF" w:rsidR="00D15591" w:rsidRPr="00044A67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  <w:rPr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E0089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316F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</w:tr>
      <w:tr w:rsidR="00D15591" w14:paraId="3D3DD596" w14:textId="77777777" w:rsidTr="00785CAE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864A9" w14:textId="230F85C9" w:rsidR="00D15591" w:rsidRPr="00044A67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  <w:rPr>
                <w:b/>
              </w:rPr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A9145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3D0CB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</w:pPr>
          </w:p>
        </w:tc>
      </w:tr>
    </w:tbl>
    <w:p w14:paraId="0837AD2B" w14:textId="77777777" w:rsidR="00D15591" w:rsidRDefault="00D15591" w:rsidP="00D15591">
      <w:pPr>
        <w:tabs>
          <w:tab w:val="left" w:pos="3240"/>
          <w:tab w:val="left" w:pos="6120"/>
        </w:tabs>
        <w:spacing w:line="480" w:lineRule="auto"/>
      </w:pPr>
    </w:p>
    <w:p w14:paraId="5AFAFDA5" w14:textId="0A20757E" w:rsidR="00D15591" w:rsidRDefault="00D15591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</w:rPr>
      </w:pPr>
      <w:r>
        <w:rPr>
          <w:b/>
          <w:bCs/>
        </w:rPr>
        <w:t>Érkezés</w:t>
      </w:r>
      <w:r w:rsidR="00A64496">
        <w:rPr>
          <w:b/>
          <w:bCs/>
        </w:rPr>
        <w:t xml:space="preserve"> időpontja</w:t>
      </w:r>
      <w:r>
        <w:rPr>
          <w:b/>
          <w:bCs/>
        </w:rPr>
        <w:t>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6"/>
        <w:gridCol w:w="4606"/>
      </w:tblGrid>
      <w:tr w:rsidR="00D15591" w14:paraId="3A68D8DF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19787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Díszlet, jelmez, kellék: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F0829" w14:textId="77777777" w:rsidR="00D15591" w:rsidRPr="00D90D2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  <w:rPr>
                <w:b/>
              </w:rPr>
            </w:pPr>
          </w:p>
        </w:tc>
      </w:tr>
      <w:tr w:rsidR="00D15591" w14:paraId="094AA7C4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4C3E4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Műszaki személyzet: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BFCB6" w14:textId="77777777" w:rsidR="00D15591" w:rsidRPr="009A41EC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  <w:rPr>
                <w:b/>
              </w:rPr>
            </w:pPr>
          </w:p>
        </w:tc>
      </w:tr>
      <w:tr w:rsidR="00D15591" w14:paraId="59377407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2AEEC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Öltöztetők, fodrászok, kellékesek: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D475C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  <w:rPr>
                <w:b/>
              </w:rPr>
            </w:pPr>
          </w:p>
        </w:tc>
      </w:tr>
      <w:tr w:rsidR="00D15591" w14:paraId="6593DA85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B280E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Művészek: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C7010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  <w:rPr>
                <w:b/>
              </w:rPr>
            </w:pPr>
          </w:p>
        </w:tc>
      </w:tr>
    </w:tbl>
    <w:p w14:paraId="74330FCF" w14:textId="77777777" w:rsidR="00D15591" w:rsidRDefault="00D15591" w:rsidP="00D15591">
      <w:pPr>
        <w:tabs>
          <w:tab w:val="left" w:pos="3240"/>
          <w:tab w:val="left" w:pos="6120"/>
        </w:tabs>
        <w:spacing w:line="480" w:lineRule="auto"/>
      </w:pPr>
    </w:p>
    <w:p w14:paraId="0D5CE3C0" w14:textId="5FB3EC3D" w:rsidR="00A64496" w:rsidRDefault="00A64496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  <w:sz w:val="28"/>
        </w:rPr>
      </w:pPr>
    </w:p>
    <w:p w14:paraId="147AD653" w14:textId="477CF2C9" w:rsidR="00341135" w:rsidRDefault="00341135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  <w:sz w:val="28"/>
        </w:rPr>
      </w:pPr>
    </w:p>
    <w:p w14:paraId="1F7AF18C" w14:textId="77777777" w:rsidR="00341135" w:rsidRDefault="00341135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  <w:sz w:val="28"/>
        </w:rPr>
      </w:pPr>
    </w:p>
    <w:p w14:paraId="65F25CD3" w14:textId="258C2B11" w:rsidR="00D15591" w:rsidRDefault="00D15591" w:rsidP="00D15591">
      <w:pPr>
        <w:tabs>
          <w:tab w:val="left" w:pos="3240"/>
          <w:tab w:val="left" w:pos="6120"/>
        </w:tabs>
        <w:spacing w:line="360" w:lineRule="auto"/>
        <w:jc w:val="center"/>
        <w:rPr>
          <w:b/>
        </w:rPr>
      </w:pPr>
      <w:r>
        <w:rPr>
          <w:b/>
          <w:sz w:val="28"/>
        </w:rPr>
        <w:t>ÖLTÖZŐBEOSZTÁS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6"/>
        <w:gridCol w:w="4606"/>
      </w:tblGrid>
      <w:tr w:rsidR="00D15591" w14:paraId="03722CE3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008C2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Női szereplők száma: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CC8DA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  <w:tr w:rsidR="00D15591" w14:paraId="1E69845F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0C433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Férfi szereplők száma: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3BA29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  <w:tr w:rsidR="00D15591" w14:paraId="62143DD0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8034F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Speciális igények: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3BC86" w14:textId="77777777" w:rsidR="00D15591" w:rsidRDefault="00D15591" w:rsidP="00785CAE">
            <w:pPr>
              <w:tabs>
                <w:tab w:val="left" w:pos="3240"/>
                <w:tab w:val="left" w:pos="6120"/>
              </w:tabs>
              <w:snapToGrid w:val="0"/>
              <w:spacing w:line="480" w:lineRule="auto"/>
              <w:rPr>
                <w:b/>
              </w:rPr>
            </w:pPr>
          </w:p>
        </w:tc>
      </w:tr>
      <w:tr w:rsidR="00D15591" w14:paraId="1707111F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44C4C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Csoportos női szereplők száma: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FE37C" w14:textId="77777777" w:rsidR="00D15591" w:rsidRDefault="00D15591" w:rsidP="00785CAE"/>
        </w:tc>
      </w:tr>
      <w:tr w:rsidR="00D15591" w14:paraId="3A02D608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89C85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Csoportos férfi szereplők száma: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94E05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  <w:tr w:rsidR="00D15591" w14:paraId="466E7CD5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9BDF0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Zenekar: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8602D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  <w:tr w:rsidR="00D15591" w14:paraId="2046811D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7D318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  <w:r>
              <w:rPr>
                <w:b/>
              </w:rPr>
              <w:t>Műszaki és egyéb kiszolgáló személyzet: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9FFC9" w14:textId="77777777" w:rsidR="00D15591" w:rsidRDefault="00D15591" w:rsidP="00785CAE">
            <w:pPr>
              <w:tabs>
                <w:tab w:val="left" w:pos="3240"/>
                <w:tab w:val="left" w:pos="6120"/>
              </w:tabs>
              <w:spacing w:line="480" w:lineRule="auto"/>
            </w:pPr>
          </w:p>
        </w:tc>
      </w:tr>
    </w:tbl>
    <w:p w14:paraId="4BD3E6C4" w14:textId="77777777" w:rsidR="00D15591" w:rsidRDefault="00D15591" w:rsidP="00D15591">
      <w:pPr>
        <w:tabs>
          <w:tab w:val="left" w:pos="720"/>
          <w:tab w:val="right" w:leader="dot" w:pos="3420"/>
        </w:tabs>
        <w:spacing w:line="360" w:lineRule="auto"/>
        <w:rPr>
          <w:b/>
          <w:bCs/>
          <w:sz w:val="28"/>
        </w:rPr>
      </w:pPr>
    </w:p>
    <w:p w14:paraId="1B48C4A6" w14:textId="77777777" w:rsidR="00D15591" w:rsidRDefault="00D15591" w:rsidP="00D15591">
      <w:pPr>
        <w:spacing w:line="360" w:lineRule="auto"/>
        <w:jc w:val="center"/>
        <w:rPr>
          <w:b/>
          <w:bCs/>
        </w:rPr>
      </w:pPr>
      <w:r>
        <w:rPr>
          <w:b/>
          <w:bCs/>
          <w:sz w:val="28"/>
        </w:rPr>
        <w:t>AZ ELŐADÁSHOZ SZÜKSÉGES TECHNIKAI IGÉNYEK:</w:t>
      </w:r>
    </w:p>
    <w:tbl>
      <w:tblPr>
        <w:tblW w:w="92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6"/>
        <w:gridCol w:w="1605"/>
        <w:gridCol w:w="735"/>
        <w:gridCol w:w="570"/>
        <w:gridCol w:w="1696"/>
      </w:tblGrid>
      <w:tr w:rsidR="00D15591" w14:paraId="62A0B053" w14:textId="77777777" w:rsidTr="00A64496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ACC6CE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Színpadtechnika:</w:t>
            </w:r>
          </w:p>
        </w:tc>
        <w:tc>
          <w:tcPr>
            <w:tcW w:w="4606" w:type="dxa"/>
            <w:gridSpan w:val="4"/>
            <w:shd w:val="clear" w:color="auto" w:fill="auto"/>
          </w:tcPr>
          <w:p w14:paraId="6C53B702" w14:textId="77777777" w:rsidR="00D15591" w:rsidRDefault="00D15591" w:rsidP="00785CAE">
            <w:pPr>
              <w:snapToGrid w:val="0"/>
              <w:rPr>
                <w:b/>
                <w:bCs/>
              </w:rPr>
            </w:pPr>
          </w:p>
        </w:tc>
      </w:tr>
      <w:tr w:rsidR="00D15591" w14:paraId="7AF780CF" w14:textId="77777777" w:rsidTr="00A64496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4FDF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Szükséges színpadtér: (méter)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9F12F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Szélesség:</w:t>
            </w:r>
          </w:p>
        </w:tc>
        <w:tc>
          <w:tcPr>
            <w:tcW w:w="1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66361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Mélység: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F48C4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Magasság:</w:t>
            </w:r>
          </w:p>
        </w:tc>
      </w:tr>
      <w:tr w:rsidR="00D15591" w14:paraId="136AD818" w14:textId="77777777" w:rsidTr="00A64496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4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57DEA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C1F19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1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1D88C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D643A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</w:tr>
      <w:tr w:rsidR="00D15591" w14:paraId="5D50DD5B" w14:textId="77777777" w:rsidTr="00A64496">
        <w:tblPrEx>
          <w:tblCellMar>
            <w:left w:w="108" w:type="dxa"/>
            <w:right w:w="108" w:type="dxa"/>
          </w:tblCellMar>
        </w:tblPrEx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E041A" w14:textId="17F03FE0" w:rsidR="00A64496" w:rsidRDefault="00A64496" w:rsidP="00785CA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Szükséges-e?</w:t>
            </w:r>
          </w:p>
          <w:p w14:paraId="4203A63A" w14:textId="713A19D5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Balett-szőnyeg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CCEF2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BE585" w14:textId="77777777" w:rsidR="00D15591" w:rsidRDefault="00D15591" w:rsidP="00785CAE">
            <w:pPr>
              <w:snapToGrid w:val="0"/>
              <w:spacing w:line="360" w:lineRule="auto"/>
              <w:rPr>
                <w:bCs/>
              </w:rPr>
            </w:pPr>
          </w:p>
        </w:tc>
      </w:tr>
      <w:tr w:rsidR="00D15591" w14:paraId="4196C976" w14:textId="77777777" w:rsidTr="00A64496">
        <w:tblPrEx>
          <w:tblCellMar>
            <w:left w:w="108" w:type="dxa"/>
            <w:right w:w="108" w:type="dxa"/>
          </w:tblCellMar>
        </w:tblPrEx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8D530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Forgószínpad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73FD8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91E28" w14:textId="77777777" w:rsidR="00D15591" w:rsidRDefault="00D15591" w:rsidP="00785CAE">
            <w:pPr>
              <w:snapToGrid w:val="0"/>
              <w:spacing w:line="360" w:lineRule="auto"/>
              <w:rPr>
                <w:bCs/>
              </w:rPr>
            </w:pPr>
          </w:p>
        </w:tc>
      </w:tr>
      <w:tr w:rsidR="00D15591" w14:paraId="0B5A75DF" w14:textId="77777777" w:rsidTr="00A64496">
        <w:tblPrEx>
          <w:tblCellMar>
            <w:left w:w="108" w:type="dxa"/>
            <w:right w:w="108" w:type="dxa"/>
          </w:tblCellMar>
        </w:tblPrEx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B810B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Takarások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26048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48978" w14:textId="77777777" w:rsidR="00D15591" w:rsidRDefault="00D15591" w:rsidP="00785CAE">
            <w:pPr>
              <w:snapToGrid w:val="0"/>
              <w:spacing w:line="360" w:lineRule="auto"/>
              <w:rPr>
                <w:bCs/>
              </w:rPr>
            </w:pPr>
          </w:p>
        </w:tc>
      </w:tr>
      <w:tr w:rsidR="00D15591" w14:paraId="24348040" w14:textId="77777777" w:rsidTr="00A64496">
        <w:tblPrEx>
          <w:tblCellMar>
            <w:left w:w="108" w:type="dxa"/>
            <w:right w:w="108" w:type="dxa"/>
          </w:tblCellMar>
        </w:tblPrEx>
        <w:trPr>
          <w:trHeight w:val="390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8A51C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Emelvények, lépcsők</w:t>
            </w:r>
            <w:r>
              <w:rPr>
                <w:bCs/>
                <w:sz w:val="20"/>
              </w:rPr>
              <w:t>: (kérjük alább részletezni, rajzmelléklet)</w:t>
            </w:r>
            <w:r>
              <w:rPr>
                <w:b/>
                <w:bCs/>
                <w:sz w:val="20"/>
              </w:rPr>
              <w:t xml:space="preserve"> (Előre egyeztetés szükséges)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2E662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D14D2" w14:textId="77777777" w:rsidR="00D15591" w:rsidRDefault="00D15591" w:rsidP="00785CAE">
            <w:pPr>
              <w:snapToGrid w:val="0"/>
              <w:spacing w:line="360" w:lineRule="auto"/>
              <w:rPr>
                <w:bCs/>
              </w:rPr>
            </w:pPr>
          </w:p>
        </w:tc>
      </w:tr>
      <w:tr w:rsidR="00D15591" w14:paraId="26A5770A" w14:textId="77777777" w:rsidTr="00A64496">
        <w:tblPrEx>
          <w:tblCellMar>
            <w:left w:w="108" w:type="dxa"/>
            <w:right w:w="108" w:type="dxa"/>
          </w:tblCellMar>
        </w:tblPrEx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E76D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Egyéb színpadtechnikai igény:</w:t>
            </w:r>
          </w:p>
        </w:tc>
        <w:tc>
          <w:tcPr>
            <w:tcW w:w="46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4301B5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</w:rPr>
            </w:pPr>
          </w:p>
        </w:tc>
      </w:tr>
    </w:tbl>
    <w:p w14:paraId="34D47EE5" w14:textId="77777777" w:rsidR="00D15591" w:rsidRDefault="00D15591" w:rsidP="00D15591">
      <w:pPr>
        <w:tabs>
          <w:tab w:val="right" w:leader="dot" w:pos="9000"/>
        </w:tabs>
        <w:spacing w:line="360" w:lineRule="auto"/>
        <w:rPr>
          <w:bCs/>
        </w:rPr>
      </w:pPr>
    </w:p>
    <w:p w14:paraId="5714DCE0" w14:textId="77777777" w:rsidR="00D15591" w:rsidRDefault="00D15591" w:rsidP="00D15591">
      <w:pPr>
        <w:tabs>
          <w:tab w:val="right" w:leader="dot" w:pos="9000"/>
        </w:tabs>
        <w:spacing w:line="360" w:lineRule="auto"/>
        <w:rPr>
          <w:bCs/>
        </w:rPr>
      </w:pPr>
    </w:p>
    <w:tbl>
      <w:tblPr>
        <w:tblW w:w="92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D15591" w14:paraId="784BEA36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655DC2" w14:textId="77777777" w:rsidR="00D15591" w:rsidRDefault="00D15591" w:rsidP="00785CAE">
            <w:pPr>
              <w:tabs>
                <w:tab w:val="right" w:leader="dot" w:pos="9000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Fénytechnika</w:t>
            </w:r>
          </w:p>
          <w:p w14:paraId="566A545E" w14:textId="45CAC487" w:rsidR="00A64496" w:rsidRDefault="00A64496" w:rsidP="00785CAE">
            <w:pPr>
              <w:tabs>
                <w:tab w:val="right" w:leader="dot" w:pos="9000"/>
              </w:tabs>
              <w:spacing w:line="360" w:lineRule="auto"/>
            </w:pPr>
            <w:r>
              <w:rPr>
                <w:b/>
                <w:bCs/>
              </w:rPr>
              <w:t>Füstgép: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36F91" w14:textId="77777777" w:rsidR="00D15591" w:rsidRDefault="00D15591" w:rsidP="00785CAE">
            <w:pPr>
              <w:snapToGrid w:val="0"/>
              <w:rPr>
                <w:b/>
                <w:bCs/>
              </w:rPr>
            </w:pPr>
          </w:p>
        </w:tc>
      </w:tr>
      <w:tr w:rsidR="00D15591" w14:paraId="6B1B784E" w14:textId="77777777" w:rsidTr="00785CAE">
        <w:tblPrEx>
          <w:tblCellMar>
            <w:left w:w="108" w:type="dxa"/>
            <w:right w:w="108" w:type="dxa"/>
          </w:tblCellMar>
        </w:tblPrEx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D8A87" w14:textId="77777777" w:rsidR="00D15591" w:rsidRDefault="00D15591" w:rsidP="00785CAE">
            <w:pPr>
              <w:tabs>
                <w:tab w:val="right" w:leader="dot" w:pos="9000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Lámpapark: (Rajz mellékelve)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84353" w14:textId="77777777" w:rsidR="00D15591" w:rsidRDefault="00D15591" w:rsidP="00785CAE">
            <w:pPr>
              <w:tabs>
                <w:tab w:val="right" w:leader="dot" w:pos="9000"/>
              </w:tabs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1DFC9255" w14:textId="77777777" w:rsidTr="00785CAE">
        <w:tblPrEx>
          <w:tblCellMar>
            <w:left w:w="108" w:type="dxa"/>
            <w:right w:w="108" w:type="dxa"/>
          </w:tblCellMar>
        </w:tblPrEx>
        <w:trPr>
          <w:trHeight w:val="332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3282C" w14:textId="77777777" w:rsidR="00D15591" w:rsidRDefault="00D15591" w:rsidP="00785CAE">
            <w:pPr>
              <w:tabs>
                <w:tab w:val="right" w:leader="dot" w:pos="9000"/>
              </w:tabs>
              <w:spacing w:line="360" w:lineRule="auto"/>
            </w:pPr>
            <w:r>
              <w:rPr>
                <w:b/>
                <w:bCs/>
              </w:rPr>
              <w:t>Egyéb speciális fénytechnikai igények: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8DFC1" w14:textId="77777777" w:rsidR="00D15591" w:rsidRDefault="00D15591" w:rsidP="00785CAE">
            <w:pPr>
              <w:tabs>
                <w:tab w:val="right" w:leader="dot" w:pos="9000"/>
              </w:tabs>
              <w:snapToGrid w:val="0"/>
              <w:spacing w:line="360" w:lineRule="auto"/>
              <w:rPr>
                <w:b/>
                <w:bCs/>
              </w:rPr>
            </w:pPr>
          </w:p>
        </w:tc>
      </w:tr>
    </w:tbl>
    <w:p w14:paraId="7D868897" w14:textId="77777777" w:rsidR="00D15591" w:rsidRDefault="00D15591" w:rsidP="00D15591">
      <w:pPr>
        <w:spacing w:line="360" w:lineRule="auto"/>
        <w:rPr>
          <w:bCs/>
        </w:rPr>
      </w:pPr>
    </w:p>
    <w:p w14:paraId="2D32F9A9" w14:textId="77777777" w:rsidR="00D15591" w:rsidRDefault="00D15591" w:rsidP="00D15591">
      <w:pPr>
        <w:spacing w:line="360" w:lineRule="auto"/>
        <w:rPr>
          <w:bCs/>
        </w:rPr>
      </w:pPr>
    </w:p>
    <w:tbl>
      <w:tblPr>
        <w:tblW w:w="9212" w:type="dxa"/>
        <w:tblLayout w:type="fixed"/>
        <w:tblLook w:val="0000" w:firstRow="0" w:lastRow="0" w:firstColumn="0" w:lastColumn="0" w:noHBand="0" w:noVBand="0"/>
      </w:tblPr>
      <w:tblGrid>
        <w:gridCol w:w="4606"/>
        <w:gridCol w:w="4606"/>
      </w:tblGrid>
      <w:tr w:rsidR="00D15591" w14:paraId="0D00FC6D" w14:textId="77777777" w:rsidTr="00A64496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25B27" w14:textId="087FAC41" w:rsidR="00A64496" w:rsidRDefault="00A64496" w:rsidP="00785CA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Hangtechnika</w:t>
            </w:r>
          </w:p>
          <w:p w14:paraId="108D02B8" w14:textId="55F0B4BB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Mikrofonok/mikroportok száma: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E124E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168D7834" w14:textId="77777777" w:rsidTr="00A64496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09D03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Monitor utak száma: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47DDE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40019FAD" w14:textId="77777777" w:rsidTr="00A64496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93277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Szükséges effektek: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1D553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4922B3F1" w14:textId="77777777" w:rsidTr="00A64496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7977A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Egyéb hangtechnika: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ADED0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</w:tr>
    </w:tbl>
    <w:p w14:paraId="535E1159" w14:textId="77777777" w:rsidR="00D15591" w:rsidRDefault="00D15591" w:rsidP="00D15591">
      <w:pPr>
        <w:spacing w:line="360" w:lineRule="auto"/>
        <w:rPr>
          <w:bCs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6"/>
        <w:gridCol w:w="2250"/>
        <w:gridCol w:w="2356"/>
      </w:tblGrid>
      <w:tr w:rsidR="00D15591" w14:paraId="6CE012C4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C5347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Az előadásban alkalmaznak-e…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3C3BA" w14:textId="77777777" w:rsidR="00D15591" w:rsidRDefault="00D15591" w:rsidP="00785CAE">
            <w:pPr>
              <w:spacing w:line="360" w:lineRule="auto"/>
              <w:jc w:val="center"/>
            </w:pPr>
            <w:r>
              <w:rPr>
                <w:b/>
                <w:bCs/>
              </w:rPr>
              <w:t>igen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896DB" w14:textId="77777777" w:rsidR="00D15591" w:rsidRDefault="00D15591" w:rsidP="00785CAE">
            <w:pPr>
              <w:spacing w:line="360" w:lineRule="auto"/>
              <w:jc w:val="center"/>
            </w:pPr>
            <w:r>
              <w:rPr>
                <w:b/>
                <w:bCs/>
              </w:rPr>
              <w:t>nem</w:t>
            </w:r>
          </w:p>
        </w:tc>
      </w:tr>
      <w:tr w:rsidR="00D15591" w14:paraId="5202F368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CE6C8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pirotechnikai effektet?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E70FB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11D6F" w14:textId="77777777" w:rsidR="00D15591" w:rsidRDefault="00D15591" w:rsidP="00785CAE">
            <w:pPr>
              <w:snapToGrid w:val="0"/>
              <w:spacing w:line="360" w:lineRule="auto"/>
              <w:jc w:val="center"/>
              <w:rPr>
                <w:bCs/>
              </w:rPr>
            </w:pPr>
          </w:p>
        </w:tc>
      </w:tr>
      <w:tr w:rsidR="00D15591" w14:paraId="53380989" w14:textId="77777777" w:rsidTr="00785CAE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0AC94" w14:textId="77777777" w:rsidR="00D15591" w:rsidRDefault="00D15591" w:rsidP="00785CAE">
            <w:pPr>
              <w:spacing w:line="360" w:lineRule="auto"/>
            </w:pPr>
            <w:r>
              <w:rPr>
                <w:b/>
                <w:bCs/>
              </w:rPr>
              <w:t>tűzveszélyes cselekményt?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994C4" w14:textId="77777777" w:rsidR="00D15591" w:rsidRDefault="00D15591" w:rsidP="00785CAE">
            <w:pPr>
              <w:spacing w:line="360" w:lineRule="auto"/>
              <w:rPr>
                <w:bCs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CE55D" w14:textId="77777777" w:rsidR="00D15591" w:rsidRDefault="00D15591" w:rsidP="00785CAE">
            <w:pPr>
              <w:snapToGrid w:val="0"/>
              <w:spacing w:line="360" w:lineRule="auto"/>
              <w:jc w:val="center"/>
              <w:rPr>
                <w:bCs/>
              </w:rPr>
            </w:pPr>
          </w:p>
        </w:tc>
      </w:tr>
    </w:tbl>
    <w:p w14:paraId="27D2A436" w14:textId="77777777" w:rsidR="00D15591" w:rsidRDefault="00D15591" w:rsidP="00D15591">
      <w:pPr>
        <w:spacing w:line="360" w:lineRule="auto"/>
        <w:ind w:left="360"/>
        <w:rPr>
          <w:b/>
          <w:bCs/>
        </w:rPr>
      </w:pPr>
    </w:p>
    <w:p w14:paraId="51BC2C40" w14:textId="77777777" w:rsidR="00D15591" w:rsidRDefault="00D15591" w:rsidP="00D15591">
      <w:pPr>
        <w:tabs>
          <w:tab w:val="left" w:pos="540"/>
        </w:tabs>
        <w:spacing w:line="360" w:lineRule="auto"/>
        <w:jc w:val="center"/>
        <w:rPr>
          <w:bCs/>
        </w:rPr>
      </w:pPr>
    </w:p>
    <w:p w14:paraId="3AFA666C" w14:textId="2EF7211C" w:rsidR="00BA2392" w:rsidRDefault="00D15591" w:rsidP="00D15591">
      <w:pPr>
        <w:tabs>
          <w:tab w:val="left" w:pos="540"/>
        </w:tabs>
        <w:spacing w:line="360" w:lineRule="auto"/>
        <w:rPr>
          <w:b/>
          <w:bCs/>
        </w:rPr>
      </w:pPr>
      <w:r>
        <w:rPr>
          <w:bCs/>
        </w:rPr>
        <w:br/>
      </w:r>
    </w:p>
    <w:p w14:paraId="59BDF95A" w14:textId="77777777" w:rsidR="00BA2392" w:rsidRDefault="00BA2392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4FFA8B0" w14:textId="77777777" w:rsidR="00D15591" w:rsidRDefault="00D15591" w:rsidP="00D15591">
      <w:pPr>
        <w:tabs>
          <w:tab w:val="left" w:pos="540"/>
        </w:tabs>
        <w:spacing w:line="360" w:lineRule="auto"/>
        <w:rPr>
          <w:b/>
          <w:bCs/>
        </w:rPr>
      </w:pPr>
    </w:p>
    <w:p w14:paraId="3338088A" w14:textId="77777777" w:rsidR="00D15591" w:rsidRDefault="00D15591" w:rsidP="00D15591">
      <w:pPr>
        <w:tabs>
          <w:tab w:val="left" w:pos="54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SZERZŐDÉSHEZ SZÜKSÉGES ADATOK: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606"/>
        <w:gridCol w:w="4606"/>
      </w:tblGrid>
      <w:tr w:rsidR="00D15591" w14:paraId="1120BFA3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C5EAB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Név: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87300" w14:textId="77777777" w:rsidR="00D15591" w:rsidRDefault="00D15591" w:rsidP="00785CAE">
            <w:pPr>
              <w:tabs>
                <w:tab w:val="left" w:pos="540"/>
              </w:tabs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76BEEEEA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494C7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Székhely: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C517D" w14:textId="77777777" w:rsidR="00D15591" w:rsidRDefault="00D15591" w:rsidP="00785CAE">
            <w:pPr>
              <w:snapToGrid w:val="0"/>
              <w:rPr>
                <w:b/>
                <w:bCs/>
              </w:rPr>
            </w:pPr>
          </w:p>
        </w:tc>
      </w:tr>
      <w:tr w:rsidR="00D15591" w14:paraId="69817289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0844A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Adószám: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FD955" w14:textId="77777777" w:rsidR="00D15591" w:rsidRDefault="00D15591" w:rsidP="00785CAE">
            <w:pPr>
              <w:snapToGrid w:val="0"/>
              <w:rPr>
                <w:b/>
                <w:bCs/>
                <w:color w:val="000000"/>
              </w:rPr>
            </w:pPr>
          </w:p>
        </w:tc>
      </w:tr>
      <w:tr w:rsidR="00D15591" w14:paraId="16A498A6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3D7C0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Cégjegyzékszám: nyilvántartási szám: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89C64" w14:textId="77777777" w:rsidR="00D15591" w:rsidRDefault="00D15591" w:rsidP="00785CAE">
            <w:pPr>
              <w:tabs>
                <w:tab w:val="left" w:pos="540"/>
              </w:tabs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77F45B44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0D67F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Bankszámlaszám: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196D6" w14:textId="77777777" w:rsidR="00D15591" w:rsidRDefault="00D15591" w:rsidP="00785CAE">
            <w:pPr>
              <w:tabs>
                <w:tab w:val="left" w:pos="540"/>
              </w:tabs>
              <w:snapToGrid w:val="0"/>
              <w:spacing w:line="360" w:lineRule="auto"/>
              <w:rPr>
                <w:b/>
                <w:bCs/>
              </w:rPr>
            </w:pPr>
          </w:p>
        </w:tc>
      </w:tr>
      <w:tr w:rsidR="00D15591" w14:paraId="2C51BCBB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E4380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Képviselő: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072D2" w14:textId="77777777" w:rsidR="00D15591" w:rsidRDefault="00D15591" w:rsidP="00785CAE">
            <w:pPr>
              <w:snapToGrid w:val="0"/>
              <w:rPr>
                <w:b/>
                <w:bCs/>
                <w:color w:val="000000"/>
              </w:rPr>
            </w:pPr>
          </w:p>
        </w:tc>
      </w:tr>
      <w:tr w:rsidR="00D15591" w14:paraId="445531DE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20EA0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Kapcsolattartó (</w:t>
            </w:r>
            <w:proofErr w:type="spellStart"/>
            <w:proofErr w:type="gramStart"/>
            <w:r>
              <w:rPr>
                <w:b/>
                <w:bCs/>
              </w:rPr>
              <w:t>név,tel.</w:t>
            </w:r>
            <w:proofErr w:type="gramEnd"/>
            <w:r>
              <w:rPr>
                <w:b/>
                <w:bCs/>
              </w:rPr>
              <w:t>,email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7EEE8" w14:textId="77777777" w:rsidR="00D15591" w:rsidRPr="00D90D21" w:rsidRDefault="00D15591" w:rsidP="00785CAE">
            <w:pPr>
              <w:tabs>
                <w:tab w:val="left" w:pos="540"/>
              </w:tabs>
              <w:snapToGrid w:val="0"/>
              <w:spacing w:line="360" w:lineRule="auto"/>
              <w:rPr>
                <w:bCs/>
              </w:rPr>
            </w:pPr>
          </w:p>
        </w:tc>
      </w:tr>
      <w:tr w:rsidR="00D15591" w14:paraId="4A7438B4" w14:textId="77777777" w:rsidTr="00785CAE">
        <w:trPr>
          <w:jc w:val="center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6E798" w14:textId="77777777" w:rsidR="00D15591" w:rsidRDefault="00D15591" w:rsidP="00785CAE">
            <w:pPr>
              <w:tabs>
                <w:tab w:val="left" w:pos="540"/>
              </w:tabs>
              <w:spacing w:line="360" w:lineRule="auto"/>
            </w:pPr>
            <w:r>
              <w:rPr>
                <w:b/>
                <w:bCs/>
              </w:rPr>
              <w:t>Technikai kapcsolattartó (</w:t>
            </w:r>
            <w:proofErr w:type="spellStart"/>
            <w:proofErr w:type="gramStart"/>
            <w:r>
              <w:rPr>
                <w:b/>
                <w:bCs/>
              </w:rPr>
              <w:t>név,tel.</w:t>
            </w:r>
            <w:proofErr w:type="gramEnd"/>
            <w:r>
              <w:rPr>
                <w:b/>
                <w:bCs/>
              </w:rPr>
              <w:t>,email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F72CE" w14:textId="77777777" w:rsidR="00D15591" w:rsidRPr="00D90D21" w:rsidRDefault="00D15591" w:rsidP="00785CAE"/>
        </w:tc>
      </w:tr>
    </w:tbl>
    <w:p w14:paraId="67B03292" w14:textId="77777777" w:rsidR="00D15591" w:rsidRDefault="00D15591" w:rsidP="00D15591">
      <w:pPr>
        <w:spacing w:line="360" w:lineRule="auto"/>
        <w:rPr>
          <w:bCs/>
        </w:rPr>
      </w:pPr>
    </w:p>
    <w:p w14:paraId="6D90FB6E" w14:textId="77777777" w:rsidR="00D15591" w:rsidRDefault="00D15591" w:rsidP="00D15591">
      <w:pPr>
        <w:spacing w:line="360" w:lineRule="auto"/>
        <w:rPr>
          <w:b/>
          <w:bCs/>
        </w:rPr>
      </w:pPr>
      <w:r>
        <w:rPr>
          <w:bCs/>
        </w:rPr>
        <w:t>Az esetlegesen felmerülő kérdésekkel kapcsolatban keressé</w:t>
      </w:r>
      <w:r>
        <w:t>k kollégáinkat:</w:t>
      </w:r>
    </w:p>
    <w:tbl>
      <w:tblPr>
        <w:tblW w:w="9137" w:type="dxa"/>
        <w:tblLayout w:type="fixed"/>
        <w:tblLook w:val="0000" w:firstRow="0" w:lastRow="0" w:firstColumn="0" w:lastColumn="0" w:noHBand="0" w:noVBand="0"/>
      </w:tblPr>
      <w:tblGrid>
        <w:gridCol w:w="4531"/>
        <w:gridCol w:w="4606"/>
      </w:tblGrid>
      <w:tr w:rsidR="00D15591" w14:paraId="3F01A8F9" w14:textId="77777777" w:rsidTr="00BA2392">
        <w:trPr>
          <w:trHeight w:val="189"/>
        </w:trPr>
        <w:tc>
          <w:tcPr>
            <w:tcW w:w="4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A967B" w14:textId="77777777" w:rsidR="00D15591" w:rsidRDefault="00D15591" w:rsidP="00785CAE">
            <w:r>
              <w:rPr>
                <w:b/>
                <w:bCs/>
              </w:rPr>
              <w:t>Farkas Irén művészeti titkár: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BDFB3" w14:textId="77777777" w:rsidR="00D15591" w:rsidRDefault="008C7F54" w:rsidP="00785CAE">
            <w:pPr>
              <w:spacing w:line="360" w:lineRule="auto"/>
            </w:pPr>
            <w:hyperlink r:id="rId8" w:history="1">
              <w:r w:rsidR="00D15591">
                <w:rPr>
                  <w:rStyle w:val="Hiperhivatkozs"/>
                  <w:bCs/>
                  <w:i/>
                </w:rPr>
                <w:t>farkas.iren@szigligeti.com</w:t>
              </w:r>
            </w:hyperlink>
          </w:p>
        </w:tc>
      </w:tr>
      <w:tr w:rsidR="00D15591" w14:paraId="0F284849" w14:textId="77777777" w:rsidTr="00BA2392">
        <w:trPr>
          <w:trHeight w:val="210"/>
        </w:trPr>
        <w:tc>
          <w:tcPr>
            <w:tcW w:w="4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C3538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  <w:i/>
              </w:rPr>
            </w:pP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27A3C" w14:textId="77777777" w:rsidR="00D15591" w:rsidRDefault="00D15591" w:rsidP="00785CAE">
            <w:pPr>
              <w:spacing w:line="360" w:lineRule="auto"/>
            </w:pPr>
            <w:r>
              <w:rPr>
                <w:bCs/>
                <w:i/>
              </w:rPr>
              <w:t>+36-30-299-2792</w:t>
            </w:r>
            <w:r>
              <w:rPr>
                <w:bCs/>
                <w:i/>
              </w:rPr>
              <w:tab/>
            </w:r>
            <w:r>
              <w:rPr>
                <w:bCs/>
                <w:i/>
              </w:rPr>
              <w:tab/>
            </w:r>
            <w:r>
              <w:rPr>
                <w:bCs/>
                <w:i/>
              </w:rPr>
              <w:tab/>
            </w:r>
          </w:p>
        </w:tc>
      </w:tr>
      <w:tr w:rsidR="00D15591" w14:paraId="3CC286B7" w14:textId="77777777" w:rsidTr="00BA2392">
        <w:trPr>
          <w:trHeight w:val="498"/>
        </w:trPr>
        <w:tc>
          <w:tcPr>
            <w:tcW w:w="4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9CEFF" w14:textId="77777777" w:rsidR="00D15591" w:rsidRDefault="00D15591" w:rsidP="00785CAE">
            <w:pPr>
              <w:spacing w:line="360" w:lineRule="auto"/>
            </w:pPr>
            <w:proofErr w:type="spellStart"/>
            <w:r>
              <w:rPr>
                <w:b/>
                <w:bCs/>
              </w:rPr>
              <w:t>Lővei</w:t>
            </w:r>
            <w:proofErr w:type="spellEnd"/>
            <w:r>
              <w:rPr>
                <w:b/>
                <w:bCs/>
              </w:rPr>
              <w:t xml:space="preserve"> Anna (gazdasági ügyek intézése):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6C223" w14:textId="77777777" w:rsidR="00D15591" w:rsidRDefault="008C7F54" w:rsidP="00785CAE">
            <w:pPr>
              <w:spacing w:line="360" w:lineRule="auto"/>
            </w:pPr>
            <w:hyperlink r:id="rId9" w:history="1">
              <w:r w:rsidR="00D15591" w:rsidRPr="00C05857">
                <w:rPr>
                  <w:rStyle w:val="Hiperhivatkozs"/>
                  <w:bCs/>
                  <w:i/>
                </w:rPr>
                <w:t>lovei.anna@szigligeti.com</w:t>
              </w:r>
            </w:hyperlink>
          </w:p>
        </w:tc>
      </w:tr>
      <w:tr w:rsidR="00D15591" w14:paraId="72698855" w14:textId="77777777" w:rsidTr="00BA2392">
        <w:trPr>
          <w:trHeight w:val="309"/>
        </w:trPr>
        <w:tc>
          <w:tcPr>
            <w:tcW w:w="4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6F7B2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  <w:i/>
              </w:rPr>
            </w:pP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919A4" w14:textId="77777777" w:rsidR="00D15591" w:rsidRDefault="00D15591" w:rsidP="00785CAE">
            <w:pPr>
              <w:spacing w:line="360" w:lineRule="auto"/>
            </w:pPr>
            <w:r>
              <w:rPr>
                <w:bCs/>
                <w:i/>
              </w:rPr>
              <w:t>+36-20-207-2606</w:t>
            </w:r>
          </w:p>
        </w:tc>
      </w:tr>
      <w:tr w:rsidR="00D15591" w14:paraId="06E0FF95" w14:textId="77777777" w:rsidTr="00BA2392">
        <w:trPr>
          <w:trHeight w:val="270"/>
        </w:trPr>
        <w:tc>
          <w:tcPr>
            <w:tcW w:w="4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02A53" w14:textId="77777777" w:rsidR="00D15591" w:rsidRDefault="00D15591" w:rsidP="00785CAE">
            <w:pPr>
              <w:spacing w:line="360" w:lineRule="auto"/>
            </w:pPr>
            <w:r>
              <w:rPr>
                <w:b/>
              </w:rPr>
              <w:t>Ignácz György, műszaki vezető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49F52" w14:textId="77777777" w:rsidR="00D15591" w:rsidRDefault="00D15591" w:rsidP="00785CAE">
            <w:pPr>
              <w:spacing w:line="360" w:lineRule="auto"/>
            </w:pPr>
            <w:r>
              <w:rPr>
                <w:rStyle w:val="Hiperhivatkozs"/>
                <w:i/>
              </w:rPr>
              <w:t>igigyuri@gmail.com</w:t>
            </w:r>
          </w:p>
        </w:tc>
      </w:tr>
      <w:tr w:rsidR="00D15591" w14:paraId="19B6D845" w14:textId="77777777" w:rsidTr="00BA2392">
        <w:trPr>
          <w:trHeight w:val="195"/>
        </w:trPr>
        <w:tc>
          <w:tcPr>
            <w:tcW w:w="4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9B519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  <w:i/>
                <w:highlight w:val="yellow"/>
              </w:rPr>
            </w:pP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53BDF" w14:textId="77777777" w:rsidR="00D15591" w:rsidRDefault="00D15591" w:rsidP="00785CAE">
            <w:pPr>
              <w:spacing w:line="360" w:lineRule="auto"/>
            </w:pPr>
            <w:r>
              <w:rPr>
                <w:i/>
              </w:rPr>
              <w:t>+36-30-955-8259</w:t>
            </w:r>
          </w:p>
        </w:tc>
      </w:tr>
      <w:tr w:rsidR="00D15591" w14:paraId="0F716E75" w14:textId="77777777" w:rsidTr="00BA2392">
        <w:trPr>
          <w:trHeight w:val="195"/>
        </w:trPr>
        <w:tc>
          <w:tcPr>
            <w:tcW w:w="4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390A2" w14:textId="77777777" w:rsidR="00D15591" w:rsidRDefault="00D15591" w:rsidP="00785CAE">
            <w:pPr>
              <w:spacing w:line="360" w:lineRule="auto"/>
              <w:ind w:right="-141"/>
            </w:pPr>
            <w:r>
              <w:rPr>
                <w:b/>
                <w:bCs/>
              </w:rPr>
              <w:t>Földvári Patrik, fény-, hang-, videótechnika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047DB" w14:textId="77777777" w:rsidR="00D15591" w:rsidRDefault="008C7F54" w:rsidP="00785CAE">
            <w:pPr>
              <w:spacing w:line="360" w:lineRule="auto"/>
            </w:pPr>
            <w:hyperlink r:id="rId10" w:history="1">
              <w:r w:rsidR="00D15591" w:rsidRPr="00C05857">
                <w:rPr>
                  <w:rStyle w:val="Hiperhivatkozs"/>
                  <w:bCs/>
                  <w:i/>
                </w:rPr>
                <w:t>patrik.foldvari@szigligeti.com</w:t>
              </w:r>
            </w:hyperlink>
          </w:p>
        </w:tc>
      </w:tr>
      <w:tr w:rsidR="00D15591" w14:paraId="485D0619" w14:textId="77777777" w:rsidTr="00BA2392">
        <w:trPr>
          <w:trHeight w:val="195"/>
        </w:trPr>
        <w:tc>
          <w:tcPr>
            <w:tcW w:w="4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4670" w14:textId="77777777" w:rsidR="00D15591" w:rsidRDefault="00D15591" w:rsidP="00785CAE">
            <w:pPr>
              <w:snapToGrid w:val="0"/>
              <w:spacing w:line="360" w:lineRule="auto"/>
              <w:rPr>
                <w:b/>
                <w:bCs/>
                <w:i/>
              </w:rPr>
            </w:pP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5F88C" w14:textId="77777777" w:rsidR="00D15591" w:rsidRDefault="00D15591" w:rsidP="00785CAE">
            <w:pPr>
              <w:spacing w:line="360" w:lineRule="auto"/>
            </w:pPr>
            <w:r>
              <w:rPr>
                <w:bCs/>
                <w:i/>
              </w:rPr>
              <w:t>+36-20-268-3884</w:t>
            </w:r>
          </w:p>
        </w:tc>
      </w:tr>
    </w:tbl>
    <w:p w14:paraId="3280E7D6" w14:textId="77777777" w:rsidR="00D15591" w:rsidRDefault="00D15591" w:rsidP="00D15591">
      <w:pPr>
        <w:spacing w:line="360" w:lineRule="auto"/>
        <w:jc w:val="both"/>
        <w:rPr>
          <w:b/>
          <w:bCs/>
          <w:u w:val="single"/>
        </w:rPr>
      </w:pPr>
    </w:p>
    <w:p w14:paraId="64AEF70F" w14:textId="77777777" w:rsidR="000037AB" w:rsidRPr="00D15591" w:rsidRDefault="000037AB" w:rsidP="00D15591"/>
    <w:sectPr w:rsidR="000037AB" w:rsidRPr="00D15591" w:rsidSect="00B975D7">
      <w:headerReference w:type="default" r:id="rId11"/>
      <w:pgSz w:w="11906" w:h="16838"/>
      <w:pgMar w:top="1417" w:right="1417" w:bottom="1417" w:left="1417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7DD38" w14:textId="77777777" w:rsidR="008C7F54" w:rsidRDefault="008C7F54" w:rsidP="002B3585">
      <w:pPr>
        <w:spacing w:after="0" w:line="240" w:lineRule="auto"/>
      </w:pPr>
      <w:r>
        <w:separator/>
      </w:r>
    </w:p>
  </w:endnote>
  <w:endnote w:type="continuationSeparator" w:id="0">
    <w:p w14:paraId="1E1102D1" w14:textId="77777777" w:rsidR="008C7F54" w:rsidRDefault="008C7F54" w:rsidP="002B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71261" w14:textId="77777777" w:rsidR="008C7F54" w:rsidRDefault="008C7F54" w:rsidP="002B3585">
      <w:pPr>
        <w:spacing w:after="0" w:line="240" w:lineRule="auto"/>
      </w:pPr>
      <w:r>
        <w:separator/>
      </w:r>
    </w:p>
  </w:footnote>
  <w:footnote w:type="continuationSeparator" w:id="0">
    <w:p w14:paraId="588E475A" w14:textId="77777777" w:rsidR="008C7F54" w:rsidRDefault="008C7F54" w:rsidP="002B3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20F49" w14:textId="77777777" w:rsidR="002B3585" w:rsidRPr="004F40A8" w:rsidRDefault="004F40A8" w:rsidP="004F40A8">
    <w:pPr>
      <w:pStyle w:val="lfej"/>
      <w:ind w:left="-1417"/>
      <w:jc w:val="right"/>
      <w:rPr>
        <w:b/>
        <w:sz w:val="28"/>
        <w:szCs w:val="28"/>
      </w:rPr>
    </w:pPr>
    <w:r w:rsidRPr="004F40A8">
      <w:rPr>
        <w:b/>
        <w:noProof/>
        <w:sz w:val="28"/>
        <w:szCs w:val="28"/>
        <w:lang w:eastAsia="hu-HU"/>
      </w:rPr>
      <w:drawing>
        <wp:anchor distT="0" distB="0" distL="114300" distR="114300" simplePos="0" relativeHeight="251659264" behindDoc="1" locked="0" layoutInCell="1" allowOverlap="1" wp14:anchorId="4A136D1E" wp14:editId="53068148">
          <wp:simplePos x="0" y="0"/>
          <wp:positionH relativeFrom="margin">
            <wp:posOffset>1134745</wp:posOffset>
          </wp:positionH>
          <wp:positionV relativeFrom="paragraph">
            <wp:posOffset>-179705</wp:posOffset>
          </wp:positionV>
          <wp:extent cx="1560940" cy="899160"/>
          <wp:effectExtent l="0" t="0" r="127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202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94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2.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2.%3.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2.%3.%4.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2.%3.%4.%5.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"/>
      <w:lvlJc w:val="left"/>
      <w:pPr>
        <w:tabs>
          <w:tab w:val="num" w:pos="927"/>
        </w:tabs>
        <w:ind w:left="851" w:hanging="284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00000004"/>
    <w:name w:val="WWNum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2.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2.%3.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2.%3.%4.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2.%3.%4.%5.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B7"/>
    <w:rsid w:val="000037AB"/>
    <w:rsid w:val="00017F09"/>
    <w:rsid w:val="000442B7"/>
    <w:rsid w:val="000655C6"/>
    <w:rsid w:val="00087D42"/>
    <w:rsid w:val="000A287D"/>
    <w:rsid w:val="000C702B"/>
    <w:rsid w:val="00145E12"/>
    <w:rsid w:val="001C5471"/>
    <w:rsid w:val="00257E70"/>
    <w:rsid w:val="00262C51"/>
    <w:rsid w:val="00273FF1"/>
    <w:rsid w:val="002B3585"/>
    <w:rsid w:val="002B37C3"/>
    <w:rsid w:val="00341135"/>
    <w:rsid w:val="003A6994"/>
    <w:rsid w:val="003C66A0"/>
    <w:rsid w:val="00441290"/>
    <w:rsid w:val="00470C31"/>
    <w:rsid w:val="004973B0"/>
    <w:rsid w:val="004A724D"/>
    <w:rsid w:val="004E4356"/>
    <w:rsid w:val="004E5996"/>
    <w:rsid w:val="004F40A8"/>
    <w:rsid w:val="0056799A"/>
    <w:rsid w:val="005E67A0"/>
    <w:rsid w:val="0066706D"/>
    <w:rsid w:val="00674BB3"/>
    <w:rsid w:val="00687CDA"/>
    <w:rsid w:val="006E5FC6"/>
    <w:rsid w:val="006E65DF"/>
    <w:rsid w:val="00735326"/>
    <w:rsid w:val="007975D0"/>
    <w:rsid w:val="007A7DD3"/>
    <w:rsid w:val="00842506"/>
    <w:rsid w:val="008839C4"/>
    <w:rsid w:val="00897C67"/>
    <w:rsid w:val="008C7F54"/>
    <w:rsid w:val="00920B23"/>
    <w:rsid w:val="00987048"/>
    <w:rsid w:val="009E082B"/>
    <w:rsid w:val="009F74B8"/>
    <w:rsid w:val="00A64496"/>
    <w:rsid w:val="00A66724"/>
    <w:rsid w:val="00AF37C4"/>
    <w:rsid w:val="00B3181A"/>
    <w:rsid w:val="00B975D7"/>
    <w:rsid w:val="00BA2392"/>
    <w:rsid w:val="00BD354E"/>
    <w:rsid w:val="00BF25EC"/>
    <w:rsid w:val="00C11F02"/>
    <w:rsid w:val="00CB18D3"/>
    <w:rsid w:val="00D15591"/>
    <w:rsid w:val="00D72132"/>
    <w:rsid w:val="00D74DDE"/>
    <w:rsid w:val="00D77637"/>
    <w:rsid w:val="00D86497"/>
    <w:rsid w:val="00DF5703"/>
    <w:rsid w:val="00F26ECD"/>
    <w:rsid w:val="00F37AC3"/>
    <w:rsid w:val="00F441FD"/>
    <w:rsid w:val="00FE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E0394F"/>
  <w15:docId w15:val="{5C5A5A72-689E-4882-B725-D8071FF2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7F09"/>
    <w:pPr>
      <w:spacing w:line="254" w:lineRule="auto"/>
    </w:pPr>
  </w:style>
  <w:style w:type="paragraph" w:styleId="Cmsor1">
    <w:name w:val="heading 1"/>
    <w:basedOn w:val="Norml"/>
    <w:next w:val="Szvegtrzs"/>
    <w:link w:val="Cmsor1Char1"/>
    <w:uiPriority w:val="99"/>
    <w:qFormat/>
    <w:rsid w:val="00BF25EC"/>
    <w:pPr>
      <w:keepNext/>
      <w:suppressAutoHyphens/>
      <w:spacing w:after="0" w:line="360" w:lineRule="auto"/>
      <w:outlineLvl w:val="0"/>
    </w:pPr>
    <w:rPr>
      <w:rFonts w:ascii="Times New Roman" w:eastAsia="Times New Roman" w:hAnsi="Times New Roman" w:cs="Times New Roman"/>
      <w:b/>
      <w:bCs/>
      <w:kern w:val="1"/>
      <w:sz w:val="28"/>
      <w:szCs w:val="24"/>
      <w:lang w:eastAsia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3A6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A6994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2B35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B3585"/>
  </w:style>
  <w:style w:type="paragraph" w:styleId="llb">
    <w:name w:val="footer"/>
    <w:basedOn w:val="Norml"/>
    <w:link w:val="llbChar"/>
    <w:uiPriority w:val="99"/>
    <w:unhideWhenUsed/>
    <w:rsid w:val="002B35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B3585"/>
  </w:style>
  <w:style w:type="character" w:customStyle="1" w:styleId="Cmsor1Char">
    <w:name w:val="Címsor 1 Char"/>
    <w:basedOn w:val="Bekezdsalapbettpusa"/>
    <w:uiPriority w:val="9"/>
    <w:rsid w:val="00BF25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1Char1">
    <w:name w:val="Címsor 1 Char1"/>
    <w:basedOn w:val="Bekezdsalapbettpusa"/>
    <w:link w:val="Cmsor1"/>
    <w:uiPriority w:val="99"/>
    <w:rsid w:val="00BF25EC"/>
    <w:rPr>
      <w:rFonts w:ascii="Times New Roman" w:eastAsia="Times New Roman" w:hAnsi="Times New Roman" w:cs="Times New Roman"/>
      <w:b/>
      <w:bCs/>
      <w:kern w:val="1"/>
      <w:sz w:val="28"/>
      <w:szCs w:val="24"/>
      <w:lang w:eastAsia="ar-SA"/>
    </w:rPr>
  </w:style>
  <w:style w:type="paragraph" w:styleId="Listaszerbekezds">
    <w:name w:val="List Paragraph"/>
    <w:basedOn w:val="Norml"/>
    <w:uiPriority w:val="34"/>
    <w:qFormat/>
    <w:rsid w:val="00BF25EC"/>
    <w:pPr>
      <w:suppressAutoHyphens/>
      <w:spacing w:after="0" w:line="480" w:lineRule="auto"/>
      <w:ind w:left="720"/>
      <w:contextualSpacing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table" w:styleId="Rcsostblzat">
    <w:name w:val="Table Grid"/>
    <w:basedOn w:val="Normltblzat"/>
    <w:rsid w:val="00BF25EC"/>
    <w:pPr>
      <w:spacing w:after="0" w:line="240" w:lineRule="auto"/>
    </w:pPr>
    <w:rPr>
      <w:rFonts w:ascii="Times New Roman" w:eastAsia="Times New Roman" w:hAnsi="Times New Roman" w:cs="Times New Roman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zvegtrzs">
    <w:name w:val="Body Text"/>
    <w:basedOn w:val="Norml"/>
    <w:link w:val="SzvegtrzsChar"/>
    <w:uiPriority w:val="99"/>
    <w:semiHidden/>
    <w:unhideWhenUsed/>
    <w:rsid w:val="00BF25EC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BF25EC"/>
  </w:style>
  <w:style w:type="character" w:styleId="Hiperhivatkozs">
    <w:name w:val="Hyperlink"/>
    <w:rsid w:val="00D15591"/>
    <w:rPr>
      <w:color w:val="0000FF"/>
      <w:u w:val="single"/>
    </w:rPr>
  </w:style>
  <w:style w:type="paragraph" w:styleId="Nincstrkz">
    <w:name w:val="No Spacing"/>
    <w:qFormat/>
    <w:rsid w:val="00D1559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5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tkarsag@jokaiszinhaz.h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patrik.foldvari@szigligeti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ovei.anna@szigliget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&#233;n\Downloads\titkar1_cegespapir_sablon%20(1)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A6FAD-F4E4-47B0-B9C2-30D3546C8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titkar1_cegespapir_sablon (1)</Template>
  <TotalTime>0</TotalTime>
  <Pages>5</Pages>
  <Words>302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 Gábor</dc:creator>
  <cp:lastModifiedBy>Deme Gábor (gabor.deme@szigligeti.com</cp:lastModifiedBy>
  <cp:revision>6</cp:revision>
  <cp:lastPrinted>2024-10-17T10:33:00Z</cp:lastPrinted>
  <dcterms:created xsi:type="dcterms:W3CDTF">2025-09-25T11:18:00Z</dcterms:created>
  <dcterms:modified xsi:type="dcterms:W3CDTF">2026-05-19T07:51:00Z</dcterms:modified>
</cp:coreProperties>
</file>